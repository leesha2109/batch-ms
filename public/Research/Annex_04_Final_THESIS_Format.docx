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600"/>
      </w:tblGrid>
      <w:tr w:rsidR="00D552DB">
        <w:trPr>
          <w:trHeight w:val="2880"/>
          <w:jc w:val="center"/>
        </w:trPr>
        <w:tc>
          <w:tcPr>
            <w:tcW w:w="5000" w:type="pct"/>
          </w:tcPr>
          <w:p w:rsidR="00D552DB" w:rsidRPr="00D552DB" w:rsidRDefault="00E205AD" w:rsidP="00E205AD">
            <w:pPr>
              <w:pStyle w:val="NoSpacing"/>
              <w:jc w:val="center"/>
              <w:rPr>
                <w:rFonts w:ascii="Cambria" w:eastAsia="Times New Roman" w:hAnsi="Cambria" w:cs="Times New Roman"/>
                <w:caps/>
              </w:rPr>
            </w:pPr>
            <w:r>
              <w:rPr>
                <w:rFonts w:ascii="Cambria" w:eastAsia="Times New Roman" w:hAnsi="Cambria" w:cs="Times New Roman"/>
                <w:caps/>
              </w:rPr>
              <w:t>University of Ruhuna</w:t>
            </w:r>
          </w:p>
        </w:tc>
      </w:tr>
      <w:tr w:rsidR="00D552DB" w:rsidTr="00D552DB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D552DB" w:rsidRPr="00D552DB" w:rsidRDefault="00D552DB" w:rsidP="00D552DB">
            <w:pPr>
              <w:pStyle w:val="NoSpacing"/>
              <w:jc w:val="center"/>
              <w:rPr>
                <w:rFonts w:ascii="Cambria" w:eastAsia="Times New Roman" w:hAnsi="Cambria" w:cs="Times New Roman"/>
                <w:sz w:val="80"/>
                <w:szCs w:val="80"/>
              </w:rPr>
            </w:pPr>
            <w:r>
              <w:rPr>
                <w:rFonts w:ascii="Cambria" w:eastAsia="Times New Roman" w:hAnsi="Cambria" w:cs="Times New Roman"/>
                <w:sz w:val="80"/>
                <w:szCs w:val="80"/>
              </w:rPr>
              <w:t>Title of the Project</w:t>
            </w:r>
          </w:p>
        </w:tc>
      </w:tr>
      <w:tr w:rsidR="00D552DB" w:rsidTr="00D552DB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D552DB" w:rsidRPr="00E205AD" w:rsidRDefault="00AE3B21" w:rsidP="00AE3B21">
            <w:pPr>
              <w:spacing w:before="69"/>
              <w:ind w:left="1740"/>
              <w:rPr>
                <w:sz w:val="28"/>
                <w:szCs w:val="28"/>
              </w:rPr>
            </w:pPr>
            <w:r>
              <w:rPr>
                <w:rFonts w:ascii="Cambria" w:hAnsi="Cambria"/>
                <w:sz w:val="44"/>
                <w:szCs w:val="44"/>
              </w:rPr>
              <w:t xml:space="preserve">             </w:t>
            </w:r>
            <w:r w:rsidR="00D552DB" w:rsidRPr="00D552DB">
              <w:rPr>
                <w:rFonts w:ascii="Cambria" w:hAnsi="Cambria"/>
                <w:sz w:val="44"/>
                <w:szCs w:val="44"/>
              </w:rPr>
              <w:t>[</w:t>
            </w:r>
            <w:r w:rsidR="009416B4">
              <w:rPr>
                <w:b/>
                <w:sz w:val="28"/>
                <w:szCs w:val="28"/>
              </w:rPr>
              <w:t>CSS402</w:t>
            </w:r>
            <w:r w:rsidR="00E205AD">
              <w:rPr>
                <w:b/>
                <w:sz w:val="28"/>
                <w:szCs w:val="28"/>
              </w:rPr>
              <w:t>6</w:t>
            </w:r>
            <w:r w:rsidR="00E205AD">
              <w:rPr>
                <w:b/>
                <w:spacing w:val="-11"/>
                <w:sz w:val="28"/>
                <w:szCs w:val="28"/>
              </w:rPr>
              <w:t xml:space="preserve"> </w:t>
            </w:r>
            <w:r w:rsidR="00E205AD">
              <w:rPr>
                <w:b/>
                <w:sz w:val="28"/>
                <w:szCs w:val="28"/>
              </w:rPr>
              <w:t>Research</w:t>
            </w:r>
            <w:r w:rsidR="00E205AD">
              <w:rPr>
                <w:b/>
                <w:spacing w:val="-8"/>
                <w:sz w:val="28"/>
                <w:szCs w:val="28"/>
              </w:rPr>
              <w:t xml:space="preserve"> </w:t>
            </w:r>
            <w:r w:rsidR="00E205AD">
              <w:rPr>
                <w:b/>
                <w:sz w:val="28"/>
                <w:szCs w:val="28"/>
              </w:rPr>
              <w:t>Project</w:t>
            </w:r>
            <w:r w:rsidR="00D552DB" w:rsidRPr="00D552DB">
              <w:rPr>
                <w:rFonts w:ascii="Cambria" w:hAnsi="Cambria"/>
                <w:sz w:val="44"/>
                <w:szCs w:val="44"/>
              </w:rPr>
              <w:t>]</w:t>
            </w:r>
          </w:p>
        </w:tc>
      </w:tr>
      <w:tr w:rsidR="00D552DB">
        <w:trPr>
          <w:trHeight w:val="360"/>
          <w:jc w:val="center"/>
        </w:trPr>
        <w:tc>
          <w:tcPr>
            <w:tcW w:w="5000" w:type="pct"/>
            <w:vAlign w:val="center"/>
          </w:tcPr>
          <w:p w:rsidR="00D552DB" w:rsidRDefault="00D552DB">
            <w:pPr>
              <w:pStyle w:val="NoSpacing"/>
              <w:jc w:val="center"/>
            </w:pPr>
          </w:p>
        </w:tc>
      </w:tr>
      <w:tr w:rsidR="00D552DB">
        <w:trPr>
          <w:trHeight w:val="360"/>
          <w:jc w:val="center"/>
        </w:trPr>
        <w:tc>
          <w:tcPr>
            <w:tcW w:w="5000" w:type="pct"/>
            <w:vAlign w:val="center"/>
          </w:tcPr>
          <w:p w:rsidR="00D552DB" w:rsidRPr="00F75311" w:rsidRDefault="00D552DB" w:rsidP="00D552DB">
            <w:pPr>
              <w:pStyle w:val="NoSpacing"/>
              <w:jc w:val="center"/>
              <w:rPr>
                <w:b/>
                <w:bCs/>
                <w:sz w:val="36"/>
                <w:szCs w:val="36"/>
              </w:rPr>
            </w:pPr>
            <w:r w:rsidRPr="00F75311">
              <w:rPr>
                <w:b/>
                <w:bCs/>
                <w:sz w:val="36"/>
                <w:szCs w:val="36"/>
              </w:rPr>
              <w:t xml:space="preserve">Name of the Student </w:t>
            </w:r>
          </w:p>
          <w:p w:rsidR="00F75311" w:rsidRPr="00F75311" w:rsidRDefault="00F75311" w:rsidP="00D552DB">
            <w:pPr>
              <w:pStyle w:val="NoSpacing"/>
              <w:jc w:val="center"/>
              <w:rPr>
                <w:b/>
                <w:bCs/>
                <w:sz w:val="36"/>
                <w:szCs w:val="36"/>
              </w:rPr>
            </w:pPr>
            <w:r w:rsidRPr="00F75311">
              <w:rPr>
                <w:b/>
                <w:bCs/>
                <w:sz w:val="36"/>
                <w:szCs w:val="36"/>
              </w:rPr>
              <w:t>Name of the Supervisor/s</w:t>
            </w:r>
          </w:p>
        </w:tc>
      </w:tr>
      <w:tr w:rsidR="00D552DB">
        <w:trPr>
          <w:trHeight w:val="360"/>
          <w:jc w:val="center"/>
        </w:trPr>
        <w:tc>
          <w:tcPr>
            <w:tcW w:w="5000" w:type="pct"/>
            <w:vAlign w:val="center"/>
          </w:tcPr>
          <w:p w:rsidR="00D552DB" w:rsidRPr="00F75311" w:rsidRDefault="00D552DB" w:rsidP="00F75311">
            <w:pPr>
              <w:pStyle w:val="NoSpacing"/>
              <w:jc w:val="center"/>
              <w:rPr>
                <w:b/>
                <w:bCs/>
                <w:sz w:val="36"/>
                <w:szCs w:val="36"/>
              </w:rPr>
            </w:pPr>
            <w:r w:rsidRPr="00F75311">
              <w:rPr>
                <w:b/>
                <w:bCs/>
                <w:sz w:val="36"/>
                <w:szCs w:val="36"/>
              </w:rPr>
              <w:t>Submission Date</w:t>
            </w:r>
          </w:p>
        </w:tc>
      </w:tr>
    </w:tbl>
    <w:p w:rsidR="00D552DB" w:rsidRDefault="00D552DB"/>
    <w:p w:rsidR="00D552DB" w:rsidRDefault="00D552DB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600"/>
      </w:tblGrid>
      <w:tr w:rsidR="00D552DB">
        <w:tc>
          <w:tcPr>
            <w:tcW w:w="5000" w:type="pct"/>
          </w:tcPr>
          <w:p w:rsidR="00D552DB" w:rsidRDefault="00D552DB" w:rsidP="00E205AD">
            <w:pPr>
              <w:pStyle w:val="NoSpacing"/>
              <w:jc w:val="center"/>
            </w:pPr>
          </w:p>
        </w:tc>
      </w:tr>
    </w:tbl>
    <w:p w:rsidR="00D552DB" w:rsidRDefault="00D552DB"/>
    <w:tbl>
      <w:tblPr>
        <w:tblpPr w:leftFromText="180" w:rightFromText="180" w:vertAnchor="text" w:horzAnchor="margin" w:tblpXSpec="center" w:tblpY="4473"/>
        <w:tblW w:w="10548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6921"/>
        <w:gridCol w:w="1989"/>
      </w:tblGrid>
      <w:tr w:rsidR="00E205AD" w:rsidRPr="00DF124B" w:rsidTr="00DF124B">
        <w:trPr>
          <w:trHeight w:val="1790"/>
        </w:trPr>
        <w:tc>
          <w:tcPr>
            <w:tcW w:w="1638" w:type="dxa"/>
            <w:shd w:val="clear" w:color="auto" w:fill="auto"/>
          </w:tcPr>
          <w:p w:rsidR="00E205AD" w:rsidRPr="00DF124B" w:rsidRDefault="00135B92" w:rsidP="00DF124B">
            <w:pPr>
              <w:spacing w:before="69"/>
              <w:rPr>
                <w:sz w:val="22"/>
                <w:szCs w:val="22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0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112395</wp:posOffset>
                  </wp:positionV>
                  <wp:extent cx="760095" cy="909320"/>
                  <wp:effectExtent l="19050" t="0" r="1905" b="0"/>
                  <wp:wrapSquare wrapText="left"/>
                  <wp:docPr id="29" name="Picture 29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095" cy="909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21" w:type="dxa"/>
            <w:shd w:val="clear" w:color="auto" w:fill="auto"/>
          </w:tcPr>
          <w:p w:rsidR="00E205AD" w:rsidRPr="00DF124B" w:rsidRDefault="00E205AD" w:rsidP="00DF124B">
            <w:pPr>
              <w:spacing w:before="69"/>
              <w:jc w:val="center"/>
              <w:rPr>
                <w:sz w:val="24"/>
                <w:szCs w:val="24"/>
                <w:lang w:eastAsia="fr-FR"/>
              </w:rPr>
            </w:pPr>
          </w:p>
          <w:p w:rsidR="00E205AD" w:rsidRPr="00DF124B" w:rsidRDefault="00E205AD" w:rsidP="00EF4675">
            <w:pPr>
              <w:spacing w:before="69"/>
              <w:jc w:val="center"/>
              <w:rPr>
                <w:sz w:val="22"/>
                <w:szCs w:val="22"/>
              </w:rPr>
            </w:pPr>
            <w:r w:rsidRPr="00DF124B">
              <w:rPr>
                <w:sz w:val="24"/>
                <w:szCs w:val="24"/>
                <w:lang w:eastAsia="fr-FR"/>
              </w:rPr>
              <w:t>Submitted to the</w:t>
            </w:r>
            <w:r w:rsidR="00EF4675">
              <w:rPr>
                <w:sz w:val="24"/>
                <w:szCs w:val="24"/>
                <w:lang w:eastAsia="fr-FR"/>
              </w:rPr>
              <w:t xml:space="preserve"> Department of Computer Science</w:t>
            </w:r>
            <w:r w:rsidRPr="00DF124B">
              <w:rPr>
                <w:sz w:val="24"/>
                <w:szCs w:val="24"/>
                <w:lang w:eastAsia="fr-FR"/>
              </w:rPr>
              <w:t xml:space="preserve">, University of </w:t>
            </w:r>
            <w:proofErr w:type="spellStart"/>
            <w:r w:rsidRPr="00DF124B">
              <w:rPr>
                <w:sz w:val="24"/>
                <w:szCs w:val="24"/>
                <w:lang w:eastAsia="fr-FR"/>
              </w:rPr>
              <w:t>Ruhuna</w:t>
            </w:r>
            <w:proofErr w:type="spellEnd"/>
            <w:r w:rsidR="00EF4675">
              <w:rPr>
                <w:sz w:val="24"/>
                <w:szCs w:val="24"/>
                <w:lang w:eastAsia="fr-FR"/>
              </w:rPr>
              <w:t>,</w:t>
            </w:r>
            <w:r w:rsidRPr="00DF124B">
              <w:rPr>
                <w:sz w:val="24"/>
                <w:szCs w:val="24"/>
                <w:lang w:eastAsia="fr-FR"/>
              </w:rPr>
              <w:t xml:space="preserve"> in partial fulfillment of the requirements for the Bachelor of  </w:t>
            </w:r>
            <w:r w:rsidR="009416B4">
              <w:rPr>
                <w:sz w:val="24"/>
                <w:szCs w:val="24"/>
                <w:lang w:eastAsia="fr-FR"/>
              </w:rPr>
              <w:t xml:space="preserve">Science Honors in  Computer Science </w:t>
            </w:r>
            <w:r w:rsidRPr="00DF124B">
              <w:rPr>
                <w:sz w:val="24"/>
                <w:szCs w:val="24"/>
                <w:lang w:eastAsia="fr-FR"/>
              </w:rPr>
              <w:t xml:space="preserve">Degree </w:t>
            </w:r>
            <w:proofErr w:type="spellStart"/>
            <w:r w:rsidRPr="00DF124B">
              <w:rPr>
                <w:sz w:val="24"/>
                <w:szCs w:val="24"/>
                <w:lang w:eastAsia="fr-FR"/>
              </w:rPr>
              <w:t>Programme</w:t>
            </w:r>
            <w:proofErr w:type="spellEnd"/>
            <w:r w:rsidRPr="00DF124B">
              <w:rPr>
                <w:sz w:val="24"/>
                <w:szCs w:val="24"/>
                <w:lang w:eastAsia="fr-FR"/>
              </w:rPr>
              <w:t>.</w:t>
            </w:r>
          </w:p>
        </w:tc>
        <w:tc>
          <w:tcPr>
            <w:tcW w:w="1989" w:type="dxa"/>
            <w:shd w:val="clear" w:color="auto" w:fill="auto"/>
          </w:tcPr>
          <w:p w:rsidR="00E205AD" w:rsidRPr="00DF124B" w:rsidRDefault="00135B92" w:rsidP="00DF124B">
            <w:pPr>
              <w:spacing w:before="69"/>
              <w:rPr>
                <w:sz w:val="22"/>
                <w:szCs w:val="22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7216" behindDoc="0" locked="0" layoutInCell="1" allowOverlap="0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398145</wp:posOffset>
                  </wp:positionV>
                  <wp:extent cx="756920" cy="518795"/>
                  <wp:effectExtent l="19050" t="0" r="5080" b="0"/>
                  <wp:wrapSquare wrapText="left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920" cy="518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771EC" w:rsidRDefault="00D552DB">
      <w:pPr>
        <w:spacing w:before="69"/>
        <w:ind w:left="1740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DB4465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                 Table of Content </w:t>
      </w: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F0274C" w:rsidRDefault="00F0274C">
      <w:pPr>
        <w:spacing w:line="320" w:lineRule="exact"/>
        <w:ind w:left="120"/>
        <w:rPr>
          <w:rFonts w:ascii="Calibri" w:eastAsia="Calibri" w:hAnsi="Calibri" w:cs="Calibri"/>
          <w:i/>
          <w:sz w:val="24"/>
          <w:szCs w:val="24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DB4465" w:rsidRDefault="00DB4465" w:rsidP="00F0274C">
      <w:pPr>
        <w:spacing w:line="320" w:lineRule="exact"/>
        <w:ind w:left="120" w:firstLine="600"/>
        <w:rPr>
          <w:rFonts w:ascii="Calibri" w:eastAsia="Calibri" w:hAnsi="Calibri" w:cs="Calibri"/>
          <w:b/>
          <w:i/>
          <w:sz w:val="28"/>
          <w:szCs w:val="28"/>
        </w:rPr>
      </w:pPr>
    </w:p>
    <w:p w:rsidR="00E205AD" w:rsidRPr="00F0274C" w:rsidRDefault="00F0274C" w:rsidP="00DB4465">
      <w:pPr>
        <w:spacing w:line="320" w:lineRule="exact"/>
        <w:ind w:left="120" w:right="1500" w:firstLine="600"/>
        <w:rPr>
          <w:rFonts w:ascii="Calibri" w:eastAsia="Calibri" w:hAnsi="Calibri" w:cs="Calibri"/>
          <w:b/>
          <w:i/>
          <w:sz w:val="28"/>
          <w:szCs w:val="28"/>
        </w:rPr>
      </w:pPr>
      <w:r w:rsidRPr="00F0274C">
        <w:rPr>
          <w:rFonts w:ascii="Calibri" w:eastAsia="Calibri" w:hAnsi="Calibri" w:cs="Calibri"/>
          <w:b/>
          <w:i/>
          <w:sz w:val="28"/>
          <w:szCs w:val="28"/>
        </w:rPr>
        <w:t xml:space="preserve"> </w:t>
      </w:r>
      <w:r w:rsidR="00E205AD" w:rsidRPr="00F0274C">
        <w:rPr>
          <w:rFonts w:ascii="Calibri" w:eastAsia="Calibri" w:hAnsi="Calibri" w:cs="Calibri"/>
          <w:b/>
          <w:i/>
          <w:sz w:val="28"/>
          <w:szCs w:val="28"/>
        </w:rPr>
        <w:t>Abstract</w:t>
      </w:r>
    </w:p>
    <w:p w:rsidR="006771EC" w:rsidRDefault="006771E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Pr="0062036B" w:rsidRDefault="00F0274C" w:rsidP="00F0274C">
      <w:pPr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This section is a</w:t>
      </w:r>
      <w:r w:rsidRPr="0062036B">
        <w:rPr>
          <w:bCs/>
          <w:sz w:val="24"/>
          <w:szCs w:val="24"/>
        </w:rPr>
        <w:t xml:space="preserve"> paragraph </w:t>
      </w:r>
      <w:r w:rsidR="00EF4675">
        <w:rPr>
          <w:bCs/>
          <w:sz w:val="24"/>
          <w:szCs w:val="24"/>
        </w:rPr>
        <w:t>that</w:t>
      </w:r>
      <w:r>
        <w:rPr>
          <w:bCs/>
          <w:sz w:val="24"/>
          <w:szCs w:val="24"/>
        </w:rPr>
        <w:t xml:space="preserve"> summarizes your research. It includes t</w:t>
      </w:r>
      <w:r w:rsidRPr="0062036B">
        <w:rPr>
          <w:bCs/>
          <w:sz w:val="24"/>
          <w:szCs w:val="24"/>
        </w:rPr>
        <w:t xml:space="preserve">he </w:t>
      </w:r>
      <w:r>
        <w:rPr>
          <w:bCs/>
          <w:sz w:val="24"/>
          <w:szCs w:val="24"/>
        </w:rPr>
        <w:t xml:space="preserve">problem that you </w:t>
      </w:r>
      <w:proofErr w:type="gramStart"/>
      <w:r w:rsidR="00EF4675">
        <w:rPr>
          <w:bCs/>
          <w:sz w:val="24"/>
          <w:szCs w:val="24"/>
        </w:rPr>
        <w:t>wills</w:t>
      </w:r>
      <w:proofErr w:type="gramEnd"/>
      <w:r>
        <w:rPr>
          <w:bCs/>
          <w:sz w:val="24"/>
          <w:szCs w:val="24"/>
        </w:rPr>
        <w:t xml:space="preserve"> solve and the objective of the research project, your approach to solve the problem and the expected outcome and how you </w:t>
      </w:r>
      <w:r w:rsidR="00EF4675">
        <w:rPr>
          <w:bCs/>
          <w:sz w:val="24"/>
          <w:szCs w:val="24"/>
        </w:rPr>
        <w:t>will</w:t>
      </w:r>
      <w:r w:rsidR="00026AE8">
        <w:rPr>
          <w:bCs/>
          <w:sz w:val="24"/>
          <w:szCs w:val="24"/>
        </w:rPr>
        <w:t xml:space="preserve"> validate the results. </w:t>
      </w:r>
      <w:r>
        <w:rPr>
          <w:bCs/>
          <w:sz w:val="24"/>
          <w:szCs w:val="24"/>
        </w:rPr>
        <w:t>The maximum limit of the abstract should be less than 200 words.</w:t>
      </w: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  <w:r>
        <w:rPr>
          <w:sz w:val="22"/>
          <w:szCs w:val="22"/>
        </w:rPr>
        <w:tab/>
      </w: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D60758" w:rsidRDefault="00D60758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F0274C" w:rsidRDefault="00F0274C">
      <w:pPr>
        <w:spacing w:before="9" w:line="220" w:lineRule="exact"/>
        <w:rPr>
          <w:sz w:val="22"/>
          <w:szCs w:val="22"/>
        </w:rPr>
      </w:pPr>
    </w:p>
    <w:p w:rsidR="006771EC" w:rsidRDefault="007037D9" w:rsidP="006D1CC8">
      <w:pPr>
        <w:spacing w:before="29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1</w:t>
      </w:r>
      <w:r w:rsidR="00006EB5">
        <w:rPr>
          <w:b/>
          <w:sz w:val="24"/>
          <w:szCs w:val="24"/>
        </w:rPr>
        <w:t>. Introduction</w:t>
      </w:r>
    </w:p>
    <w:p w:rsidR="006771EC" w:rsidRDefault="006771EC">
      <w:pPr>
        <w:spacing w:before="19" w:line="220" w:lineRule="exact"/>
        <w:rPr>
          <w:sz w:val="22"/>
          <w:szCs w:val="22"/>
        </w:rPr>
      </w:pPr>
    </w:p>
    <w:p w:rsidR="006771EC" w:rsidRDefault="00DB4465" w:rsidP="00DB4465">
      <w:pPr>
        <w:ind w:left="120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</w:t>
      </w:r>
      <w:r w:rsidR="00006EB5">
        <w:rPr>
          <w:b/>
          <w:sz w:val="22"/>
          <w:szCs w:val="22"/>
        </w:rPr>
        <w:t>1.1</w:t>
      </w:r>
      <w:r w:rsidR="00006EB5">
        <w:rPr>
          <w:b/>
          <w:spacing w:val="-3"/>
          <w:sz w:val="22"/>
          <w:szCs w:val="22"/>
        </w:rPr>
        <w:t xml:space="preserve"> </w:t>
      </w:r>
      <w:r w:rsidR="00006EB5">
        <w:rPr>
          <w:b/>
          <w:sz w:val="22"/>
          <w:szCs w:val="22"/>
        </w:rPr>
        <w:t>Background</w:t>
      </w:r>
    </w:p>
    <w:p w:rsidR="006771EC" w:rsidRDefault="006771EC">
      <w:pPr>
        <w:spacing w:before="5" w:line="220" w:lineRule="exact"/>
        <w:rPr>
          <w:sz w:val="22"/>
          <w:szCs w:val="22"/>
        </w:rPr>
      </w:pPr>
    </w:p>
    <w:p w:rsidR="00DB4465" w:rsidRDefault="00DB4465" w:rsidP="00DB4465">
      <w:pPr>
        <w:ind w:left="576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</w:t>
      </w:r>
      <w:r w:rsidRPr="004F757A">
        <w:rPr>
          <w:bCs/>
          <w:sz w:val="24"/>
          <w:szCs w:val="24"/>
        </w:rPr>
        <w:t>his section give</w:t>
      </w:r>
      <w:r>
        <w:rPr>
          <w:bCs/>
          <w:sz w:val="24"/>
          <w:szCs w:val="24"/>
        </w:rPr>
        <w:t>s</w:t>
      </w:r>
      <w:r w:rsidRPr="004F757A">
        <w:rPr>
          <w:bCs/>
          <w:sz w:val="24"/>
          <w:szCs w:val="24"/>
        </w:rPr>
        <w:t xml:space="preserve"> a general introduction to the problem </w:t>
      </w:r>
      <w:r>
        <w:rPr>
          <w:bCs/>
          <w:sz w:val="24"/>
          <w:szCs w:val="24"/>
        </w:rPr>
        <w:t>domain</w:t>
      </w:r>
      <w:r w:rsidR="00651E58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starting from </w:t>
      </w:r>
      <w:r w:rsidR="00651E58">
        <w:rPr>
          <w:bCs/>
          <w:sz w:val="24"/>
          <w:szCs w:val="24"/>
        </w:rPr>
        <w:t xml:space="preserve">a </w:t>
      </w:r>
      <w:r>
        <w:rPr>
          <w:bCs/>
          <w:sz w:val="24"/>
          <w:szCs w:val="24"/>
        </w:rPr>
        <w:t>generic view of the situation. Then discuss the more specific area that you are focusing</w:t>
      </w:r>
      <w:r w:rsidR="00651E58">
        <w:rPr>
          <w:bCs/>
          <w:sz w:val="24"/>
          <w:szCs w:val="24"/>
        </w:rPr>
        <w:t xml:space="preserve"> on</w:t>
      </w:r>
      <w:r>
        <w:rPr>
          <w:bCs/>
          <w:sz w:val="24"/>
          <w:szCs w:val="24"/>
        </w:rPr>
        <w:t xml:space="preserve"> in this research. </w:t>
      </w:r>
      <w:r w:rsidR="00651E58">
        <w:rPr>
          <w:bCs/>
          <w:sz w:val="24"/>
          <w:szCs w:val="24"/>
        </w:rPr>
        <w:t>B</w:t>
      </w:r>
      <w:r>
        <w:rPr>
          <w:bCs/>
          <w:sz w:val="24"/>
          <w:szCs w:val="24"/>
        </w:rPr>
        <w:t xml:space="preserve">riefly discuss the similar approaches you found in </w:t>
      </w:r>
      <w:r w:rsidR="00651E58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>literature by highlighting their weakness.  Then highlight w</w:t>
      </w:r>
      <w:r w:rsidRPr="002D1EA7">
        <w:rPr>
          <w:bCs/>
          <w:sz w:val="24"/>
          <w:szCs w:val="24"/>
        </w:rPr>
        <w:t xml:space="preserve">hy </w:t>
      </w:r>
      <w:r w:rsidR="007F414E" w:rsidRPr="002D1EA7">
        <w:rPr>
          <w:bCs/>
          <w:sz w:val="24"/>
          <w:szCs w:val="24"/>
        </w:rPr>
        <w:t>this problem or question is</w:t>
      </w:r>
      <w:r w:rsidRPr="002D1EA7">
        <w:rPr>
          <w:bCs/>
          <w:sz w:val="24"/>
          <w:szCs w:val="24"/>
        </w:rPr>
        <w:t xml:space="preserve"> </w:t>
      </w:r>
      <w:r w:rsidR="00651E58">
        <w:rPr>
          <w:bCs/>
          <w:sz w:val="24"/>
          <w:szCs w:val="24"/>
        </w:rPr>
        <w:t>essential</w:t>
      </w:r>
      <w:r>
        <w:rPr>
          <w:bCs/>
          <w:sz w:val="24"/>
          <w:szCs w:val="24"/>
        </w:rPr>
        <w:t>. Then briefly explain your approach and the</w:t>
      </w:r>
      <w:r w:rsidR="007F414E">
        <w:rPr>
          <w:bCs/>
          <w:sz w:val="24"/>
          <w:szCs w:val="24"/>
        </w:rPr>
        <w:t xml:space="preserve"> proposed</w:t>
      </w:r>
      <w:r>
        <w:rPr>
          <w:bCs/>
          <w:sz w:val="24"/>
          <w:szCs w:val="24"/>
        </w:rPr>
        <w:t xml:space="preserve"> solution.</w:t>
      </w:r>
    </w:p>
    <w:p w:rsidR="006771EC" w:rsidRDefault="006771EC">
      <w:pPr>
        <w:spacing w:before="14" w:line="280" w:lineRule="exact"/>
        <w:rPr>
          <w:sz w:val="28"/>
          <w:szCs w:val="28"/>
        </w:rPr>
      </w:pPr>
    </w:p>
    <w:p w:rsidR="006771EC" w:rsidRDefault="00006EB5">
      <w:pPr>
        <w:ind w:left="480"/>
        <w:rPr>
          <w:sz w:val="22"/>
          <w:szCs w:val="22"/>
        </w:rPr>
      </w:pPr>
      <w:r>
        <w:rPr>
          <w:b/>
          <w:sz w:val="22"/>
          <w:szCs w:val="22"/>
        </w:rPr>
        <w:t>1.2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Problem</w:t>
      </w:r>
      <w:r>
        <w:rPr>
          <w:b/>
          <w:spacing w:val="-8"/>
          <w:sz w:val="22"/>
          <w:szCs w:val="22"/>
        </w:rPr>
        <w:t xml:space="preserve"> </w:t>
      </w:r>
      <w:r>
        <w:rPr>
          <w:b/>
          <w:sz w:val="22"/>
          <w:szCs w:val="22"/>
        </w:rPr>
        <w:t>Definition</w:t>
      </w:r>
    </w:p>
    <w:p w:rsidR="00DB4465" w:rsidRPr="00AE3E24" w:rsidRDefault="00DB4465" w:rsidP="00DB4465">
      <w:pPr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Explain in detail what problem you</w:t>
      </w:r>
      <w:r w:rsidRPr="00AE3E24">
        <w:rPr>
          <w:bCs/>
          <w:sz w:val="24"/>
          <w:szCs w:val="24"/>
        </w:rPr>
        <w:t xml:space="preserve"> want to </w:t>
      </w:r>
      <w:r>
        <w:rPr>
          <w:bCs/>
          <w:sz w:val="24"/>
          <w:szCs w:val="24"/>
        </w:rPr>
        <w:t xml:space="preserve">address or what question(s) you </w:t>
      </w:r>
      <w:r w:rsidR="0055339C">
        <w:rPr>
          <w:bCs/>
          <w:sz w:val="24"/>
          <w:szCs w:val="24"/>
        </w:rPr>
        <w:t>wish</w:t>
      </w:r>
      <w:r>
        <w:rPr>
          <w:bCs/>
          <w:sz w:val="24"/>
          <w:szCs w:val="24"/>
        </w:rPr>
        <w:t xml:space="preserve"> to </w:t>
      </w:r>
      <w:r w:rsidR="0055339C">
        <w:rPr>
          <w:bCs/>
          <w:sz w:val="24"/>
          <w:szCs w:val="24"/>
        </w:rPr>
        <w:t>solve</w:t>
      </w:r>
      <w:r>
        <w:rPr>
          <w:bCs/>
          <w:sz w:val="24"/>
          <w:szCs w:val="24"/>
        </w:rPr>
        <w:t>.</w:t>
      </w:r>
    </w:p>
    <w:p w:rsidR="006771EC" w:rsidRDefault="006771EC">
      <w:pPr>
        <w:spacing w:line="200" w:lineRule="exact"/>
      </w:pPr>
    </w:p>
    <w:p w:rsidR="006771EC" w:rsidRDefault="00006EB5">
      <w:pPr>
        <w:ind w:left="480"/>
        <w:rPr>
          <w:sz w:val="22"/>
          <w:szCs w:val="22"/>
        </w:rPr>
      </w:pPr>
      <w:r>
        <w:rPr>
          <w:b/>
          <w:sz w:val="22"/>
          <w:szCs w:val="22"/>
        </w:rPr>
        <w:t>1.3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Scope</w:t>
      </w:r>
    </w:p>
    <w:p w:rsidR="006771EC" w:rsidRDefault="006771EC">
      <w:pPr>
        <w:spacing w:before="17" w:line="220" w:lineRule="exact"/>
        <w:rPr>
          <w:sz w:val="22"/>
          <w:szCs w:val="22"/>
        </w:rPr>
      </w:pPr>
    </w:p>
    <w:p w:rsidR="006771EC" w:rsidRDefault="00006EB5">
      <w:pPr>
        <w:spacing w:line="276" w:lineRule="auto"/>
        <w:ind w:left="840" w:right="82"/>
        <w:jc w:val="both"/>
        <w:rPr>
          <w:sz w:val="22"/>
          <w:szCs w:val="22"/>
        </w:rPr>
      </w:pPr>
      <w:r>
        <w:rPr>
          <w:sz w:val="22"/>
          <w:szCs w:val="22"/>
        </w:rPr>
        <w:t>Clearly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describe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em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bounda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0"/>
          <w:sz w:val="22"/>
          <w:szCs w:val="22"/>
        </w:rPr>
        <w:t xml:space="preserve"> </w:t>
      </w:r>
      <w:r w:rsidR="00957660">
        <w:rPr>
          <w:spacing w:val="-1"/>
          <w:sz w:val="22"/>
          <w:szCs w:val="22"/>
        </w:rPr>
        <w:t>i</w:t>
      </w:r>
      <w:r w:rsidR="00957660">
        <w:rPr>
          <w:sz w:val="22"/>
          <w:szCs w:val="22"/>
        </w:rPr>
        <w:t>dentif</w:t>
      </w:r>
      <w:r w:rsidR="00957660">
        <w:rPr>
          <w:spacing w:val="-1"/>
          <w:sz w:val="22"/>
          <w:szCs w:val="22"/>
        </w:rPr>
        <w:t>y</w:t>
      </w:r>
      <w:r w:rsidR="00957660">
        <w:rPr>
          <w:spacing w:val="2"/>
          <w:sz w:val="22"/>
          <w:szCs w:val="22"/>
        </w:rPr>
        <w:t>i</w:t>
      </w:r>
      <w:r w:rsidR="00957660">
        <w:rPr>
          <w:spacing w:val="-1"/>
          <w:sz w:val="22"/>
          <w:szCs w:val="22"/>
        </w:rPr>
        <w:t>n</w:t>
      </w:r>
      <w:r w:rsidR="00957660">
        <w:rPr>
          <w:sz w:val="22"/>
          <w:szCs w:val="22"/>
        </w:rPr>
        <w:t>g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beneficiaries of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>y</w:t>
      </w:r>
      <w:r>
        <w:rPr>
          <w:sz w:val="22"/>
          <w:szCs w:val="22"/>
        </w:rPr>
        <w:t>stem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and indicating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>
        <w:rPr>
          <w:spacing w:val="12"/>
          <w:sz w:val="22"/>
          <w:szCs w:val="22"/>
        </w:rPr>
        <w:t xml:space="preserve"> </w:t>
      </w:r>
      <w:r w:rsidR="00DB4465">
        <w:rPr>
          <w:sz w:val="22"/>
          <w:szCs w:val="22"/>
        </w:rPr>
        <w:t>benefit.</w:t>
      </w:r>
    </w:p>
    <w:p w:rsidR="00DB4465" w:rsidRDefault="00DB4465">
      <w:pPr>
        <w:spacing w:line="276" w:lineRule="auto"/>
        <w:ind w:left="840" w:right="82"/>
        <w:jc w:val="both"/>
        <w:rPr>
          <w:sz w:val="22"/>
          <w:szCs w:val="22"/>
        </w:rPr>
      </w:pPr>
    </w:p>
    <w:p w:rsidR="006771EC" w:rsidRDefault="006771EC">
      <w:pPr>
        <w:spacing w:before="4" w:line="200" w:lineRule="exact"/>
      </w:pPr>
    </w:p>
    <w:p w:rsidR="006771EC" w:rsidRDefault="00006EB5" w:rsidP="007037D9">
      <w:pPr>
        <w:rPr>
          <w:sz w:val="22"/>
          <w:szCs w:val="22"/>
        </w:rPr>
      </w:pPr>
      <w:r>
        <w:rPr>
          <w:b/>
          <w:sz w:val="24"/>
          <w:szCs w:val="24"/>
        </w:rPr>
        <w:t xml:space="preserve">2. </w:t>
      </w:r>
      <w:r w:rsidR="007037D9">
        <w:rPr>
          <w:b/>
          <w:sz w:val="24"/>
          <w:szCs w:val="24"/>
        </w:rPr>
        <w:t xml:space="preserve">Related Research </w:t>
      </w:r>
    </w:p>
    <w:p w:rsidR="00781CB1" w:rsidRDefault="00781CB1">
      <w:pPr>
        <w:spacing w:line="276" w:lineRule="auto"/>
        <w:ind w:left="840" w:right="81"/>
        <w:jc w:val="both"/>
        <w:rPr>
          <w:sz w:val="22"/>
          <w:szCs w:val="22"/>
        </w:rPr>
      </w:pPr>
    </w:p>
    <w:p w:rsidR="00781CB1" w:rsidRDefault="00781CB1" w:rsidP="00781CB1">
      <w:pPr>
        <w:ind w:left="576"/>
        <w:jc w:val="both"/>
        <w:rPr>
          <w:bCs/>
          <w:sz w:val="24"/>
          <w:szCs w:val="24"/>
        </w:rPr>
      </w:pPr>
      <w:r w:rsidRPr="004E109A">
        <w:rPr>
          <w:bCs/>
          <w:sz w:val="24"/>
          <w:szCs w:val="24"/>
        </w:rPr>
        <w:t>In this section, show the relevance of your research to other research that has been done.</w:t>
      </w:r>
      <w:r>
        <w:rPr>
          <w:bCs/>
          <w:sz w:val="24"/>
          <w:szCs w:val="24"/>
        </w:rPr>
        <w:t xml:space="preserve"> </w:t>
      </w:r>
      <w:r w:rsidRPr="00E80CAC">
        <w:rPr>
          <w:bCs/>
          <w:sz w:val="24"/>
          <w:szCs w:val="24"/>
        </w:rPr>
        <w:t xml:space="preserve">Explain in detail </w:t>
      </w:r>
      <w:r>
        <w:rPr>
          <w:bCs/>
          <w:sz w:val="24"/>
          <w:szCs w:val="24"/>
        </w:rPr>
        <w:t>w</w:t>
      </w:r>
      <w:r w:rsidRPr="004E109A">
        <w:rPr>
          <w:bCs/>
          <w:sz w:val="24"/>
          <w:szCs w:val="24"/>
        </w:rPr>
        <w:t>ho else has worked on this or similar problems</w:t>
      </w:r>
      <w:r>
        <w:rPr>
          <w:bCs/>
          <w:sz w:val="24"/>
          <w:szCs w:val="24"/>
        </w:rPr>
        <w:t xml:space="preserve">; what </w:t>
      </w:r>
      <w:r w:rsidRPr="004E109A">
        <w:rPr>
          <w:bCs/>
          <w:sz w:val="24"/>
          <w:szCs w:val="24"/>
        </w:rPr>
        <w:t>methods were used</w:t>
      </w:r>
      <w:r>
        <w:rPr>
          <w:bCs/>
          <w:sz w:val="24"/>
          <w:szCs w:val="24"/>
        </w:rPr>
        <w:t>; w</w:t>
      </w:r>
      <w:r w:rsidRPr="004E109A">
        <w:rPr>
          <w:bCs/>
          <w:sz w:val="24"/>
          <w:szCs w:val="24"/>
        </w:rPr>
        <w:t>hat were the results or co</w:t>
      </w:r>
      <w:r>
        <w:rPr>
          <w:bCs/>
          <w:sz w:val="24"/>
          <w:szCs w:val="24"/>
        </w:rPr>
        <w:t>nclusions of previous resea</w:t>
      </w:r>
      <w:r w:rsidR="00C20700">
        <w:rPr>
          <w:bCs/>
          <w:sz w:val="24"/>
          <w:szCs w:val="24"/>
        </w:rPr>
        <w:t>rch. You are free to divide sub-</w:t>
      </w:r>
      <w:r w:rsidR="007F414E">
        <w:rPr>
          <w:bCs/>
          <w:sz w:val="24"/>
          <w:szCs w:val="24"/>
        </w:rPr>
        <w:t>sections, as</w:t>
      </w:r>
      <w:r>
        <w:rPr>
          <w:bCs/>
          <w:sz w:val="24"/>
          <w:szCs w:val="24"/>
        </w:rPr>
        <w:t xml:space="preserve"> you wish.</w:t>
      </w:r>
    </w:p>
    <w:p w:rsidR="00781CB1" w:rsidRDefault="00781CB1" w:rsidP="00781CB1">
      <w:pPr>
        <w:ind w:left="576"/>
        <w:jc w:val="both"/>
        <w:rPr>
          <w:bCs/>
          <w:sz w:val="24"/>
          <w:szCs w:val="24"/>
        </w:rPr>
      </w:pPr>
    </w:p>
    <w:p w:rsidR="006771EC" w:rsidRPr="007037D9" w:rsidRDefault="007037D9" w:rsidP="007037D9">
      <w:pPr>
        <w:spacing w:before="69"/>
        <w:rPr>
          <w:b/>
          <w:sz w:val="24"/>
          <w:szCs w:val="24"/>
        </w:rPr>
      </w:pPr>
      <w:r w:rsidRPr="007037D9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. Methodology</w:t>
      </w:r>
    </w:p>
    <w:p w:rsidR="006771EC" w:rsidRDefault="006771EC">
      <w:pPr>
        <w:spacing w:before="18" w:line="220" w:lineRule="exact"/>
        <w:rPr>
          <w:sz w:val="22"/>
          <w:szCs w:val="22"/>
        </w:rPr>
      </w:pPr>
    </w:p>
    <w:p w:rsidR="00484831" w:rsidRPr="00484831" w:rsidRDefault="00687194" w:rsidP="00484831">
      <w:pPr>
        <w:spacing w:before="5"/>
        <w:ind w:left="720"/>
        <w:jc w:val="both"/>
        <w:rPr>
          <w:bCs/>
          <w:sz w:val="24"/>
          <w:szCs w:val="24"/>
        </w:rPr>
      </w:pPr>
      <w:r w:rsidRPr="00687194">
        <w:rPr>
          <w:bCs/>
          <w:sz w:val="24"/>
          <w:szCs w:val="24"/>
        </w:rPr>
        <w:t xml:space="preserve">In this section, explain how the solution is achieved. </w:t>
      </w:r>
      <w:r w:rsidR="009B1451">
        <w:rPr>
          <w:bCs/>
          <w:sz w:val="24"/>
          <w:szCs w:val="24"/>
        </w:rPr>
        <w:t xml:space="preserve">Explain </w:t>
      </w:r>
      <w:r w:rsidR="009B1451" w:rsidRPr="00484831">
        <w:rPr>
          <w:bCs/>
          <w:sz w:val="24"/>
          <w:szCs w:val="24"/>
        </w:rPr>
        <w:t>the aim, design and setting</w:t>
      </w:r>
      <w:r w:rsidR="009B1451">
        <w:rPr>
          <w:bCs/>
          <w:sz w:val="24"/>
          <w:szCs w:val="24"/>
        </w:rPr>
        <w:t>s</w:t>
      </w:r>
      <w:r w:rsidR="009B1451" w:rsidRPr="00484831">
        <w:rPr>
          <w:bCs/>
          <w:sz w:val="24"/>
          <w:szCs w:val="24"/>
        </w:rPr>
        <w:t xml:space="preserve"> of the study</w:t>
      </w:r>
      <w:r w:rsidR="009B1451">
        <w:rPr>
          <w:bCs/>
          <w:sz w:val="24"/>
          <w:szCs w:val="24"/>
        </w:rPr>
        <w:t xml:space="preserve">. Also, the </w:t>
      </w:r>
      <w:r w:rsidR="009B1451" w:rsidRPr="00484831">
        <w:rPr>
          <w:bCs/>
          <w:sz w:val="24"/>
          <w:szCs w:val="24"/>
        </w:rPr>
        <w:t>characteristics of participants</w:t>
      </w:r>
      <w:r w:rsidR="009B1451">
        <w:rPr>
          <w:bCs/>
          <w:sz w:val="24"/>
          <w:szCs w:val="24"/>
        </w:rPr>
        <w:t xml:space="preserve"> or </w:t>
      </w:r>
      <w:r w:rsidR="009B1451" w:rsidRPr="00484831">
        <w:rPr>
          <w:bCs/>
          <w:sz w:val="24"/>
          <w:szCs w:val="24"/>
        </w:rPr>
        <w:t>description of materials</w:t>
      </w:r>
      <w:r w:rsidR="009B1451">
        <w:rPr>
          <w:bCs/>
          <w:sz w:val="24"/>
          <w:szCs w:val="24"/>
        </w:rPr>
        <w:t xml:space="preserve">. </w:t>
      </w:r>
      <w:r w:rsidRPr="00687194">
        <w:rPr>
          <w:bCs/>
          <w:sz w:val="24"/>
          <w:szCs w:val="24"/>
        </w:rPr>
        <w:t>You may adopt the methodologies that you have learned in the Research Methodology course. For example, design science research methodology offers specific guidelines for evaluation and iteration in research projects.</w:t>
      </w:r>
    </w:p>
    <w:p w:rsidR="00484831" w:rsidRPr="00484831" w:rsidRDefault="00484831" w:rsidP="00484831">
      <w:pPr>
        <w:spacing w:before="5"/>
        <w:ind w:left="720"/>
        <w:jc w:val="both"/>
        <w:rPr>
          <w:bCs/>
          <w:sz w:val="24"/>
          <w:szCs w:val="24"/>
        </w:rPr>
      </w:pPr>
    </w:p>
    <w:p w:rsidR="00687194" w:rsidRDefault="00687194" w:rsidP="00687194">
      <w:pPr>
        <w:spacing w:before="5" w:line="200" w:lineRule="exact"/>
        <w:ind w:left="720"/>
        <w:jc w:val="both"/>
      </w:pPr>
    </w:p>
    <w:p w:rsidR="006771EC" w:rsidRDefault="007037D9" w:rsidP="007037D9">
      <w:pPr>
        <w:rPr>
          <w:sz w:val="24"/>
          <w:szCs w:val="24"/>
        </w:rPr>
      </w:pPr>
      <w:r>
        <w:rPr>
          <w:b/>
          <w:sz w:val="24"/>
          <w:szCs w:val="24"/>
        </w:rPr>
        <w:t>4</w:t>
      </w:r>
      <w:r w:rsidR="00006EB5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Results</w:t>
      </w:r>
    </w:p>
    <w:p w:rsidR="006771EC" w:rsidRDefault="006771EC">
      <w:pPr>
        <w:spacing w:before="18" w:line="220" w:lineRule="exact"/>
        <w:rPr>
          <w:sz w:val="22"/>
          <w:szCs w:val="22"/>
        </w:rPr>
      </w:pPr>
    </w:p>
    <w:p w:rsidR="006771EC" w:rsidRDefault="00006EB5" w:rsidP="007037D9">
      <w:pPr>
        <w:spacing w:line="276" w:lineRule="auto"/>
        <w:ind w:left="630" w:right="81"/>
        <w:jc w:val="both"/>
        <w:rPr>
          <w:spacing w:val="1"/>
          <w:sz w:val="22"/>
          <w:szCs w:val="22"/>
        </w:rPr>
      </w:pPr>
      <w:r>
        <w:rPr>
          <w:sz w:val="22"/>
          <w:szCs w:val="22"/>
        </w:rPr>
        <w:t>In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secti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 w:rsidR="00002A44">
        <w:rPr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shou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 xml:space="preserve"> </w:t>
      </w:r>
      <w:r w:rsidR="00002A44">
        <w:rPr>
          <w:sz w:val="22"/>
          <w:szCs w:val="22"/>
        </w:rPr>
        <w:t xml:space="preserve">present </w:t>
      </w:r>
      <w:r w:rsidR="007037D9">
        <w:rPr>
          <w:spacing w:val="1"/>
          <w:sz w:val="22"/>
          <w:szCs w:val="22"/>
        </w:rPr>
        <w:t xml:space="preserve">the outcome of your research. </w:t>
      </w:r>
      <w:r w:rsidR="007037D9" w:rsidRPr="00AF37F6">
        <w:rPr>
          <w:spacing w:val="1"/>
          <w:sz w:val="22"/>
          <w:szCs w:val="22"/>
        </w:rPr>
        <w:t>You have to highlight the major contribution</w:t>
      </w:r>
      <w:r w:rsidR="00002A44" w:rsidRPr="00AF37F6">
        <w:rPr>
          <w:spacing w:val="1"/>
          <w:sz w:val="22"/>
          <w:szCs w:val="22"/>
        </w:rPr>
        <w:t>/findings</w:t>
      </w:r>
      <w:r w:rsidR="007037D9" w:rsidRPr="00AF37F6">
        <w:rPr>
          <w:spacing w:val="1"/>
          <w:sz w:val="22"/>
          <w:szCs w:val="22"/>
        </w:rPr>
        <w:t xml:space="preserve"> of your research.  For example</w:t>
      </w:r>
      <w:r w:rsidR="00AA1B72">
        <w:rPr>
          <w:spacing w:val="1"/>
          <w:sz w:val="22"/>
          <w:szCs w:val="22"/>
        </w:rPr>
        <w:t>,</w:t>
      </w:r>
      <w:r w:rsidR="007037D9" w:rsidRPr="00AF37F6">
        <w:rPr>
          <w:spacing w:val="1"/>
          <w:sz w:val="22"/>
          <w:szCs w:val="22"/>
        </w:rPr>
        <w:t xml:space="preserve"> it may be a</w:t>
      </w:r>
      <w:r w:rsidR="007037D9">
        <w:rPr>
          <w:spacing w:val="1"/>
          <w:sz w:val="22"/>
          <w:szCs w:val="22"/>
        </w:rPr>
        <w:t xml:space="preserve"> framework, a new method</w:t>
      </w:r>
      <w:r w:rsidR="00002A44">
        <w:rPr>
          <w:spacing w:val="1"/>
          <w:sz w:val="22"/>
          <w:szCs w:val="22"/>
        </w:rPr>
        <w:t xml:space="preserve">ology to compare different </w:t>
      </w:r>
      <w:r w:rsidR="00AA1B72">
        <w:rPr>
          <w:spacing w:val="1"/>
          <w:sz w:val="22"/>
          <w:szCs w:val="22"/>
        </w:rPr>
        <w:t>datasets etc.</w:t>
      </w:r>
      <w:r w:rsidR="007037D9">
        <w:rPr>
          <w:spacing w:val="1"/>
          <w:sz w:val="22"/>
          <w:szCs w:val="22"/>
        </w:rPr>
        <w:t xml:space="preserve"> </w:t>
      </w:r>
    </w:p>
    <w:p w:rsidR="007037D9" w:rsidRDefault="007037D9" w:rsidP="007037D9">
      <w:pPr>
        <w:spacing w:line="276" w:lineRule="auto"/>
        <w:ind w:right="81"/>
        <w:jc w:val="both"/>
        <w:rPr>
          <w:spacing w:val="1"/>
          <w:sz w:val="22"/>
          <w:szCs w:val="22"/>
        </w:rPr>
      </w:pPr>
    </w:p>
    <w:p w:rsidR="007037D9" w:rsidRDefault="00BF4526" w:rsidP="00BF4526">
      <w:pPr>
        <w:spacing w:line="276" w:lineRule="auto"/>
        <w:ind w:right="81" w:firstLine="630"/>
        <w:jc w:val="both"/>
        <w:rPr>
          <w:b/>
          <w:spacing w:val="1"/>
          <w:sz w:val="22"/>
          <w:szCs w:val="22"/>
        </w:rPr>
      </w:pPr>
      <w:r>
        <w:rPr>
          <w:b/>
          <w:spacing w:val="1"/>
          <w:sz w:val="22"/>
          <w:szCs w:val="22"/>
        </w:rPr>
        <w:t xml:space="preserve">4.1. </w:t>
      </w:r>
      <w:r w:rsidR="007037D9">
        <w:rPr>
          <w:b/>
          <w:spacing w:val="1"/>
          <w:sz w:val="22"/>
          <w:szCs w:val="22"/>
        </w:rPr>
        <w:t>Validation and Evaluation</w:t>
      </w:r>
    </w:p>
    <w:p w:rsidR="007037D9" w:rsidRDefault="007037D9" w:rsidP="007037D9">
      <w:pPr>
        <w:spacing w:line="276" w:lineRule="auto"/>
        <w:ind w:right="81"/>
        <w:jc w:val="both"/>
        <w:rPr>
          <w:b/>
          <w:spacing w:val="1"/>
          <w:sz w:val="22"/>
          <w:szCs w:val="22"/>
        </w:rPr>
      </w:pPr>
    </w:p>
    <w:p w:rsidR="007037D9" w:rsidRPr="007037D9" w:rsidRDefault="00957660" w:rsidP="007037D9">
      <w:pPr>
        <w:spacing w:line="276" w:lineRule="auto"/>
        <w:ind w:left="630" w:right="81"/>
        <w:jc w:val="both"/>
        <w:rPr>
          <w:b/>
          <w:spacing w:val="1"/>
          <w:sz w:val="22"/>
          <w:szCs w:val="22"/>
        </w:rPr>
      </w:pPr>
      <w:r>
        <w:rPr>
          <w:sz w:val="22"/>
          <w:szCs w:val="22"/>
        </w:rPr>
        <w:t>T</w:t>
      </w:r>
      <w:r w:rsidR="007037D9" w:rsidRPr="007037D9">
        <w:rPr>
          <w:sz w:val="22"/>
          <w:szCs w:val="22"/>
        </w:rPr>
        <w:t xml:space="preserve">his section </w:t>
      </w:r>
      <w:r w:rsidRPr="007037D9">
        <w:rPr>
          <w:sz w:val="22"/>
          <w:szCs w:val="22"/>
        </w:rPr>
        <w:t xml:space="preserve">explains </w:t>
      </w:r>
      <w:r>
        <w:rPr>
          <w:sz w:val="22"/>
          <w:szCs w:val="22"/>
        </w:rPr>
        <w:t>the</w:t>
      </w:r>
      <w:r w:rsidR="007037D9">
        <w:rPr>
          <w:sz w:val="22"/>
          <w:szCs w:val="22"/>
        </w:rPr>
        <w:t xml:space="preserve"> way you validate </w:t>
      </w:r>
      <w:r>
        <w:rPr>
          <w:sz w:val="22"/>
          <w:szCs w:val="22"/>
        </w:rPr>
        <w:t xml:space="preserve">and evaluate </w:t>
      </w:r>
      <w:r w:rsidR="007037D9">
        <w:rPr>
          <w:sz w:val="22"/>
          <w:szCs w:val="22"/>
        </w:rPr>
        <w:t xml:space="preserve">your results. </w:t>
      </w:r>
      <w:r>
        <w:rPr>
          <w:sz w:val="22"/>
          <w:szCs w:val="22"/>
        </w:rPr>
        <w:t xml:space="preserve"> The goal of validation is </w:t>
      </w:r>
      <w:r w:rsidR="00BF4526">
        <w:rPr>
          <w:sz w:val="22"/>
          <w:szCs w:val="22"/>
        </w:rPr>
        <w:t>to check</w:t>
      </w:r>
      <w:r>
        <w:rPr>
          <w:sz w:val="22"/>
          <w:szCs w:val="22"/>
        </w:rPr>
        <w:t xml:space="preserve"> the internal and external validity of research artifacts. The purpose of evaluation is systematic study of research artifacts in terms of functionality, completeness, consistency, reliability, accuracy etc. </w:t>
      </w:r>
      <w:r w:rsidR="007037D9">
        <w:rPr>
          <w:sz w:val="22"/>
          <w:szCs w:val="22"/>
        </w:rPr>
        <w:t xml:space="preserve"> </w:t>
      </w:r>
    </w:p>
    <w:p w:rsidR="00BF4526" w:rsidRDefault="00BF4526" w:rsidP="007037D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5. Discussion</w:t>
      </w:r>
    </w:p>
    <w:p w:rsidR="00BF4526" w:rsidRDefault="00BF4526" w:rsidP="00BF4526">
      <w:pPr>
        <w:ind w:left="720"/>
        <w:rPr>
          <w:bCs/>
          <w:sz w:val="24"/>
          <w:szCs w:val="24"/>
        </w:rPr>
      </w:pPr>
      <w:r>
        <w:rPr>
          <w:bCs/>
          <w:sz w:val="24"/>
          <w:szCs w:val="24"/>
        </w:rPr>
        <w:t>In this section, you</w:t>
      </w:r>
      <w:r w:rsidRPr="00BF4526">
        <w:rPr>
          <w:bCs/>
          <w:sz w:val="24"/>
          <w:szCs w:val="24"/>
        </w:rPr>
        <w:t xml:space="preserve"> should discuss the implications of the findings in context of existing research and highlight limitations of the study. </w:t>
      </w:r>
      <w:r>
        <w:rPr>
          <w:bCs/>
          <w:sz w:val="24"/>
          <w:szCs w:val="24"/>
        </w:rPr>
        <w:t>You can include a</w:t>
      </w:r>
      <w:r w:rsidRPr="00BF4526">
        <w:rPr>
          <w:bCs/>
          <w:sz w:val="24"/>
          <w:szCs w:val="24"/>
        </w:rPr>
        <w:t xml:space="preserve"> discussion of any practical or operational i</w:t>
      </w:r>
      <w:r>
        <w:rPr>
          <w:bCs/>
          <w:sz w:val="24"/>
          <w:szCs w:val="24"/>
        </w:rPr>
        <w:t>ssues involved in performing this</w:t>
      </w:r>
      <w:r w:rsidRPr="00BF4526">
        <w:rPr>
          <w:bCs/>
          <w:sz w:val="24"/>
          <w:szCs w:val="24"/>
        </w:rPr>
        <w:t xml:space="preserve"> study and any issues not covered in other sections.</w:t>
      </w:r>
    </w:p>
    <w:p w:rsidR="00BF4526" w:rsidRPr="00BF4526" w:rsidRDefault="00BF4526" w:rsidP="00BF4526">
      <w:pPr>
        <w:ind w:left="720"/>
        <w:rPr>
          <w:bCs/>
          <w:sz w:val="24"/>
          <w:szCs w:val="24"/>
        </w:rPr>
      </w:pPr>
    </w:p>
    <w:p w:rsidR="006771EC" w:rsidRDefault="007037D9" w:rsidP="007037D9">
      <w:pPr>
        <w:rPr>
          <w:sz w:val="24"/>
          <w:szCs w:val="24"/>
        </w:rPr>
      </w:pPr>
      <w:r>
        <w:rPr>
          <w:b/>
          <w:sz w:val="24"/>
          <w:szCs w:val="24"/>
        </w:rPr>
        <w:t>6</w:t>
      </w:r>
      <w:r w:rsidR="00006EB5">
        <w:rPr>
          <w:b/>
          <w:sz w:val="24"/>
          <w:szCs w:val="24"/>
        </w:rPr>
        <w:t>. Conclusion and Fu</w:t>
      </w:r>
      <w:r w:rsidR="00006EB5">
        <w:rPr>
          <w:b/>
          <w:spacing w:val="2"/>
          <w:sz w:val="24"/>
          <w:szCs w:val="24"/>
        </w:rPr>
        <w:t>t</w:t>
      </w:r>
      <w:r w:rsidR="00006EB5">
        <w:rPr>
          <w:b/>
          <w:sz w:val="24"/>
          <w:szCs w:val="24"/>
        </w:rPr>
        <w:t>ure Work</w:t>
      </w:r>
    </w:p>
    <w:p w:rsidR="006771EC" w:rsidRDefault="006771EC">
      <w:pPr>
        <w:spacing w:before="18" w:line="220" w:lineRule="exact"/>
        <w:rPr>
          <w:sz w:val="22"/>
          <w:szCs w:val="22"/>
        </w:rPr>
      </w:pPr>
    </w:p>
    <w:p w:rsidR="006771EC" w:rsidRDefault="00BF4526" w:rsidP="00957660">
      <w:pPr>
        <w:spacing w:line="276" w:lineRule="auto"/>
        <w:ind w:left="630" w:right="81"/>
        <w:jc w:val="both"/>
        <w:rPr>
          <w:sz w:val="22"/>
          <w:szCs w:val="22"/>
        </w:rPr>
      </w:pPr>
      <w:r w:rsidRPr="00BF4526">
        <w:rPr>
          <w:spacing w:val="1"/>
          <w:sz w:val="22"/>
          <w:szCs w:val="22"/>
        </w:rPr>
        <w:t>This</w:t>
      </w:r>
      <w:r w:rsidR="00484831">
        <w:rPr>
          <w:spacing w:val="1"/>
          <w:sz w:val="22"/>
          <w:szCs w:val="22"/>
        </w:rPr>
        <w:t xml:space="preserve"> section</w:t>
      </w:r>
      <w:r w:rsidRPr="00BF4526">
        <w:rPr>
          <w:spacing w:val="1"/>
          <w:sz w:val="22"/>
          <w:szCs w:val="22"/>
        </w:rPr>
        <w:t xml:space="preserve"> should state clearly the main conclusions and provide an explanation of the importance and relevance of the study to the field.</w:t>
      </w:r>
      <w:r>
        <w:rPr>
          <w:spacing w:val="1"/>
          <w:sz w:val="22"/>
          <w:szCs w:val="22"/>
        </w:rPr>
        <w:t xml:space="preserve"> </w:t>
      </w:r>
      <w:r w:rsidR="00006EB5">
        <w:rPr>
          <w:sz w:val="22"/>
          <w:szCs w:val="22"/>
        </w:rPr>
        <w:t>Also</w:t>
      </w:r>
      <w:r w:rsidR="00006EB5">
        <w:rPr>
          <w:spacing w:val="-4"/>
          <w:sz w:val="22"/>
          <w:szCs w:val="22"/>
        </w:rPr>
        <w:t xml:space="preserve"> </w:t>
      </w:r>
      <w:r w:rsidR="00006EB5">
        <w:rPr>
          <w:sz w:val="22"/>
          <w:szCs w:val="22"/>
        </w:rPr>
        <w:t>p</w:t>
      </w:r>
      <w:r w:rsidR="00006EB5">
        <w:rPr>
          <w:spacing w:val="-1"/>
          <w:sz w:val="22"/>
          <w:szCs w:val="22"/>
        </w:rPr>
        <w:t>r</w:t>
      </w:r>
      <w:r w:rsidR="00006EB5">
        <w:rPr>
          <w:sz w:val="22"/>
          <w:szCs w:val="22"/>
        </w:rPr>
        <w:t>opose</w:t>
      </w:r>
      <w:r w:rsidR="00006EB5">
        <w:rPr>
          <w:spacing w:val="-7"/>
          <w:sz w:val="22"/>
          <w:szCs w:val="22"/>
        </w:rPr>
        <w:t xml:space="preserve"> </w:t>
      </w:r>
      <w:r w:rsidR="00006EB5">
        <w:rPr>
          <w:sz w:val="22"/>
          <w:szCs w:val="22"/>
        </w:rPr>
        <w:t>f</w:t>
      </w:r>
      <w:r w:rsidR="00006EB5">
        <w:rPr>
          <w:spacing w:val="-1"/>
          <w:sz w:val="22"/>
          <w:szCs w:val="22"/>
        </w:rPr>
        <w:t>u</w:t>
      </w:r>
      <w:r w:rsidR="00006EB5">
        <w:rPr>
          <w:sz w:val="22"/>
          <w:szCs w:val="22"/>
        </w:rPr>
        <w:t>ture</w:t>
      </w:r>
      <w:r w:rsidR="00006EB5">
        <w:rPr>
          <w:spacing w:val="-5"/>
          <w:sz w:val="22"/>
          <w:szCs w:val="22"/>
        </w:rPr>
        <w:t xml:space="preserve"> </w:t>
      </w:r>
      <w:r w:rsidR="00006EB5">
        <w:rPr>
          <w:spacing w:val="-1"/>
          <w:sz w:val="22"/>
          <w:szCs w:val="22"/>
        </w:rPr>
        <w:t>i</w:t>
      </w:r>
      <w:r w:rsidR="00006EB5">
        <w:rPr>
          <w:spacing w:val="-2"/>
          <w:sz w:val="22"/>
          <w:szCs w:val="22"/>
        </w:rPr>
        <w:t>m</w:t>
      </w:r>
      <w:r w:rsidR="00006EB5">
        <w:rPr>
          <w:sz w:val="22"/>
          <w:szCs w:val="22"/>
        </w:rPr>
        <w:t>provements</w:t>
      </w:r>
      <w:r w:rsidR="00006EB5">
        <w:rPr>
          <w:spacing w:val="-12"/>
          <w:sz w:val="22"/>
          <w:szCs w:val="22"/>
        </w:rPr>
        <w:t xml:space="preserve"> </w:t>
      </w:r>
      <w:r w:rsidR="00006EB5">
        <w:rPr>
          <w:sz w:val="22"/>
          <w:szCs w:val="22"/>
        </w:rPr>
        <w:t>that</w:t>
      </w:r>
      <w:r w:rsidR="00006EB5">
        <w:rPr>
          <w:spacing w:val="-1"/>
          <w:sz w:val="22"/>
          <w:szCs w:val="22"/>
        </w:rPr>
        <w:t xml:space="preserve"> </w:t>
      </w:r>
      <w:r w:rsidR="00006EB5">
        <w:rPr>
          <w:spacing w:val="2"/>
          <w:sz w:val="22"/>
          <w:szCs w:val="22"/>
        </w:rPr>
        <w:t>y</w:t>
      </w:r>
      <w:r w:rsidR="00006EB5">
        <w:rPr>
          <w:spacing w:val="1"/>
          <w:sz w:val="22"/>
          <w:szCs w:val="22"/>
        </w:rPr>
        <w:t>o</w:t>
      </w:r>
      <w:r w:rsidR="00006EB5">
        <w:rPr>
          <w:sz w:val="22"/>
          <w:szCs w:val="22"/>
        </w:rPr>
        <w:t>u</w:t>
      </w:r>
      <w:r w:rsidR="00006EB5">
        <w:rPr>
          <w:spacing w:val="-3"/>
          <w:sz w:val="22"/>
          <w:szCs w:val="22"/>
        </w:rPr>
        <w:t xml:space="preserve"> </w:t>
      </w:r>
      <w:r w:rsidR="00006EB5">
        <w:rPr>
          <w:sz w:val="22"/>
          <w:szCs w:val="22"/>
        </w:rPr>
        <w:t>thi</w:t>
      </w:r>
      <w:r w:rsidR="00006EB5">
        <w:rPr>
          <w:spacing w:val="-1"/>
          <w:sz w:val="22"/>
          <w:szCs w:val="22"/>
        </w:rPr>
        <w:t>n</w:t>
      </w:r>
      <w:r w:rsidR="00006EB5">
        <w:rPr>
          <w:sz w:val="22"/>
          <w:szCs w:val="22"/>
        </w:rPr>
        <w:t>k</w:t>
      </w:r>
      <w:r w:rsidR="00006EB5">
        <w:rPr>
          <w:spacing w:val="-5"/>
          <w:sz w:val="22"/>
          <w:szCs w:val="22"/>
        </w:rPr>
        <w:t xml:space="preserve"> </w:t>
      </w:r>
      <w:r w:rsidR="00717EA3">
        <w:rPr>
          <w:sz w:val="22"/>
          <w:szCs w:val="22"/>
        </w:rPr>
        <w:t>useful</w:t>
      </w:r>
      <w:r w:rsidR="00006EB5">
        <w:rPr>
          <w:sz w:val="22"/>
          <w:szCs w:val="22"/>
        </w:rPr>
        <w:t>.</w:t>
      </w:r>
    </w:p>
    <w:p w:rsidR="006771EC" w:rsidRDefault="006771EC">
      <w:pPr>
        <w:spacing w:before="2" w:line="200" w:lineRule="exact"/>
      </w:pPr>
    </w:p>
    <w:p w:rsidR="00957660" w:rsidRDefault="00957660">
      <w:pPr>
        <w:ind w:left="120"/>
        <w:rPr>
          <w:b/>
          <w:sz w:val="22"/>
          <w:szCs w:val="22"/>
        </w:rPr>
      </w:pPr>
    </w:p>
    <w:p w:rsidR="006771EC" w:rsidRDefault="00006EB5">
      <w:pPr>
        <w:ind w:left="120"/>
        <w:rPr>
          <w:sz w:val="22"/>
          <w:szCs w:val="22"/>
        </w:rPr>
      </w:pPr>
      <w:r>
        <w:rPr>
          <w:b/>
          <w:sz w:val="22"/>
          <w:szCs w:val="22"/>
        </w:rPr>
        <w:t>Refere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>c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s</w:t>
      </w:r>
    </w:p>
    <w:p w:rsidR="006771EC" w:rsidRDefault="006771EC">
      <w:pPr>
        <w:spacing w:before="17" w:line="220" w:lineRule="exact"/>
        <w:rPr>
          <w:sz w:val="22"/>
          <w:szCs w:val="22"/>
        </w:rPr>
      </w:pPr>
    </w:p>
    <w:p w:rsidR="006771EC" w:rsidRDefault="00957660" w:rsidP="00957660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006EB5">
        <w:rPr>
          <w:sz w:val="22"/>
          <w:szCs w:val="22"/>
        </w:rPr>
        <w:t>Include</w:t>
      </w:r>
      <w:r w:rsidR="00006EB5">
        <w:rPr>
          <w:spacing w:val="-7"/>
          <w:sz w:val="22"/>
          <w:szCs w:val="22"/>
        </w:rPr>
        <w:t xml:space="preserve"> </w:t>
      </w:r>
      <w:r w:rsidR="00006EB5">
        <w:rPr>
          <w:sz w:val="22"/>
          <w:szCs w:val="22"/>
        </w:rPr>
        <w:t>references</w:t>
      </w:r>
      <w:r w:rsidR="00006EB5">
        <w:rPr>
          <w:spacing w:val="-9"/>
          <w:sz w:val="22"/>
          <w:szCs w:val="22"/>
        </w:rPr>
        <w:t xml:space="preserve"> </w:t>
      </w:r>
      <w:r w:rsidR="00794262">
        <w:rPr>
          <w:sz w:val="22"/>
          <w:szCs w:val="22"/>
        </w:rPr>
        <w:t xml:space="preserve">used in this </w:t>
      </w:r>
      <w:r>
        <w:rPr>
          <w:sz w:val="22"/>
          <w:szCs w:val="22"/>
        </w:rPr>
        <w:t>thesis</w:t>
      </w:r>
      <w:r w:rsidR="00006EB5">
        <w:rPr>
          <w:sz w:val="22"/>
          <w:szCs w:val="22"/>
        </w:rPr>
        <w:t>.</w:t>
      </w:r>
      <w:r>
        <w:rPr>
          <w:sz w:val="22"/>
          <w:szCs w:val="22"/>
        </w:rPr>
        <w:t xml:space="preserve"> No need to add section number for references.</w:t>
      </w:r>
      <w:r w:rsidR="009F3B4C">
        <w:rPr>
          <w:sz w:val="22"/>
          <w:szCs w:val="22"/>
        </w:rPr>
        <w:t xml:space="preserve"> Use APA format.</w:t>
      </w:r>
    </w:p>
    <w:p w:rsidR="006771EC" w:rsidRDefault="006771EC">
      <w:pPr>
        <w:spacing w:before="19" w:line="220" w:lineRule="exact"/>
        <w:rPr>
          <w:sz w:val="22"/>
          <w:szCs w:val="22"/>
        </w:rPr>
      </w:pPr>
    </w:p>
    <w:p w:rsidR="002849AF" w:rsidRDefault="002849AF">
      <w:pPr>
        <w:ind w:left="120"/>
        <w:rPr>
          <w:b/>
          <w:sz w:val="22"/>
          <w:szCs w:val="22"/>
        </w:rPr>
      </w:pPr>
    </w:p>
    <w:p w:rsidR="006771EC" w:rsidRDefault="00006EB5">
      <w:pPr>
        <w:ind w:left="120"/>
        <w:rPr>
          <w:sz w:val="22"/>
          <w:szCs w:val="22"/>
        </w:rPr>
      </w:pPr>
      <w:r>
        <w:rPr>
          <w:b/>
          <w:sz w:val="22"/>
          <w:szCs w:val="22"/>
        </w:rPr>
        <w:t>Appendix</w:t>
      </w:r>
    </w:p>
    <w:p w:rsidR="006771EC" w:rsidRDefault="006771EC">
      <w:pPr>
        <w:spacing w:before="18" w:line="220" w:lineRule="exact"/>
        <w:rPr>
          <w:sz w:val="22"/>
          <w:szCs w:val="22"/>
        </w:rPr>
      </w:pPr>
    </w:p>
    <w:p w:rsidR="006771EC" w:rsidRDefault="00006EB5" w:rsidP="00F129CA">
      <w:pPr>
        <w:spacing w:line="275" w:lineRule="auto"/>
        <w:ind w:right="80" w:firstLine="720"/>
        <w:jc w:val="both"/>
      </w:pPr>
      <w:r>
        <w:rPr>
          <w:sz w:val="22"/>
          <w:szCs w:val="22"/>
        </w:rPr>
        <w:t>You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include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additional</w:t>
      </w:r>
      <w:r>
        <w:rPr>
          <w:spacing w:val="48"/>
          <w:sz w:val="22"/>
          <w:szCs w:val="22"/>
        </w:rPr>
        <w:t xml:space="preserve"> </w:t>
      </w:r>
      <w:r w:rsidR="00794262">
        <w:rPr>
          <w:sz w:val="22"/>
          <w:szCs w:val="22"/>
        </w:rPr>
        <w:t>materials (if any)</w:t>
      </w:r>
      <w:r w:rsidR="00957660">
        <w:rPr>
          <w:sz w:val="22"/>
          <w:szCs w:val="22"/>
        </w:rPr>
        <w:t>.</w:t>
      </w:r>
      <w:r>
        <w:rPr>
          <w:spacing w:val="48"/>
          <w:sz w:val="22"/>
          <w:szCs w:val="22"/>
        </w:rPr>
        <w:t xml:space="preserve"> </w:t>
      </w: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6771EC" w:rsidRDefault="006771EC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2849AF" w:rsidRDefault="002849AF">
      <w:pPr>
        <w:spacing w:line="200" w:lineRule="exact"/>
      </w:pPr>
    </w:p>
    <w:p w:rsidR="006771EC" w:rsidRDefault="006771EC">
      <w:pPr>
        <w:spacing w:before="19" w:line="220" w:lineRule="exact"/>
        <w:rPr>
          <w:sz w:val="22"/>
          <w:szCs w:val="22"/>
        </w:rPr>
      </w:pPr>
    </w:p>
    <w:p w:rsidR="00F0274C" w:rsidRDefault="00006EB5">
      <w:pPr>
        <w:ind w:left="840" w:right="6130"/>
        <w:jc w:val="both"/>
        <w:rPr>
          <w:rFonts w:ascii="Calibri" w:eastAsia="Calibri" w:hAnsi="Calibri" w:cs="Calibri"/>
          <w:spacing w:val="-14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Co</w:t>
      </w:r>
      <w:r w:rsidR="00F0274C">
        <w:rPr>
          <w:rFonts w:ascii="Calibri" w:eastAsia="Calibri" w:hAnsi="Calibri" w:cs="Calibri"/>
          <w:sz w:val="22"/>
          <w:szCs w:val="22"/>
        </w:rPr>
        <w:t>‐coordinator</w:t>
      </w:r>
    </w:p>
    <w:p w:rsidR="006771EC" w:rsidRDefault="00AA1B72">
      <w:pPr>
        <w:ind w:left="840" w:right="61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BSc</w:t>
      </w:r>
      <w:r w:rsidR="00006EB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F0274C">
        <w:rPr>
          <w:rFonts w:ascii="Calibri" w:eastAsia="Calibri" w:hAnsi="Calibri" w:cs="Calibri"/>
          <w:spacing w:val="-4"/>
          <w:sz w:val="22"/>
          <w:szCs w:val="22"/>
        </w:rPr>
        <w:t xml:space="preserve">Special Degree </w:t>
      </w:r>
      <w:r w:rsidR="00006EB5">
        <w:rPr>
          <w:rFonts w:ascii="Calibri" w:eastAsia="Calibri" w:hAnsi="Calibri" w:cs="Calibri"/>
          <w:sz w:val="22"/>
          <w:szCs w:val="22"/>
        </w:rPr>
        <w:t>Proj</w:t>
      </w:r>
      <w:r w:rsidR="00006EB5"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bookmarkStart w:id="0" w:name="_GoBack"/>
      <w:bookmarkEnd w:id="0"/>
    </w:p>
    <w:sectPr w:rsidR="006771EC" w:rsidSect="006771EC">
      <w:footerReference w:type="default" r:id="rId10"/>
      <w:pgSz w:w="12240" w:h="15840"/>
      <w:pgMar w:top="1160" w:right="1320" w:bottom="280" w:left="1320" w:header="0" w:footer="1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FB4" w:rsidRDefault="00AF0FB4" w:rsidP="006771EC">
      <w:r>
        <w:separator/>
      </w:r>
    </w:p>
  </w:endnote>
  <w:endnote w:type="continuationSeparator" w:id="0">
    <w:p w:rsidR="00AF0FB4" w:rsidRDefault="00AF0FB4" w:rsidP="00677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1EC" w:rsidRDefault="006771EC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FB4" w:rsidRDefault="00AF0FB4" w:rsidP="006771EC">
      <w:r>
        <w:separator/>
      </w:r>
    </w:p>
  </w:footnote>
  <w:footnote w:type="continuationSeparator" w:id="0">
    <w:p w:rsidR="00AF0FB4" w:rsidRDefault="00AF0FB4" w:rsidP="00677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E29CE"/>
    <w:multiLevelType w:val="hybridMultilevel"/>
    <w:tmpl w:val="21DEBC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207727"/>
    <w:multiLevelType w:val="multilevel"/>
    <w:tmpl w:val="F110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1EC"/>
    <w:rsid w:val="00002A44"/>
    <w:rsid w:val="00006EB5"/>
    <w:rsid w:val="00026AE8"/>
    <w:rsid w:val="00074789"/>
    <w:rsid w:val="0007654E"/>
    <w:rsid w:val="00135B92"/>
    <w:rsid w:val="00163D6D"/>
    <w:rsid w:val="001E6589"/>
    <w:rsid w:val="001F5CD3"/>
    <w:rsid w:val="00220DE0"/>
    <w:rsid w:val="002849AF"/>
    <w:rsid w:val="002F541C"/>
    <w:rsid w:val="0047163D"/>
    <w:rsid w:val="00484831"/>
    <w:rsid w:val="005026FD"/>
    <w:rsid w:val="00506A96"/>
    <w:rsid w:val="00533615"/>
    <w:rsid w:val="0055339C"/>
    <w:rsid w:val="005B2B25"/>
    <w:rsid w:val="005B4F2F"/>
    <w:rsid w:val="00651E58"/>
    <w:rsid w:val="006771EC"/>
    <w:rsid w:val="00685B99"/>
    <w:rsid w:val="00687194"/>
    <w:rsid w:val="006D1CC8"/>
    <w:rsid w:val="007037D9"/>
    <w:rsid w:val="00717EA3"/>
    <w:rsid w:val="00737227"/>
    <w:rsid w:val="00781CB1"/>
    <w:rsid w:val="00794262"/>
    <w:rsid w:val="007F414E"/>
    <w:rsid w:val="00802380"/>
    <w:rsid w:val="0089140B"/>
    <w:rsid w:val="008E272D"/>
    <w:rsid w:val="009416B4"/>
    <w:rsid w:val="00957660"/>
    <w:rsid w:val="009B1451"/>
    <w:rsid w:val="009C2D37"/>
    <w:rsid w:val="009F00DE"/>
    <w:rsid w:val="009F3B4C"/>
    <w:rsid w:val="00A24A19"/>
    <w:rsid w:val="00AA1B72"/>
    <w:rsid w:val="00AE3B21"/>
    <w:rsid w:val="00AF0FB4"/>
    <w:rsid w:val="00AF27C7"/>
    <w:rsid w:val="00AF37F6"/>
    <w:rsid w:val="00BF14C1"/>
    <w:rsid w:val="00BF43D5"/>
    <w:rsid w:val="00BF4526"/>
    <w:rsid w:val="00C20700"/>
    <w:rsid w:val="00C5426B"/>
    <w:rsid w:val="00D552DB"/>
    <w:rsid w:val="00D60758"/>
    <w:rsid w:val="00DB4465"/>
    <w:rsid w:val="00DF124B"/>
    <w:rsid w:val="00E205AD"/>
    <w:rsid w:val="00EE56B1"/>
    <w:rsid w:val="00EF4675"/>
    <w:rsid w:val="00F0274C"/>
    <w:rsid w:val="00F129CA"/>
    <w:rsid w:val="00F345CC"/>
    <w:rsid w:val="00F75311"/>
    <w:rsid w:val="00FA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5B820"/>
  <w15:docId w15:val="{E639AC93-6663-48FB-9393-77A83879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 w:cs="Lath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 w:cs="Lath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 w:cs="Lath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 w:cs="Lath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 w:cs="Lath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 w:cs="Lath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 w:cs="Lath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 w:cs="Lath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B3490"/>
    <w:rPr>
      <w:rFonts w:ascii="Cambria" w:eastAsia="Times New Roman" w:hAnsi="Cambria" w:cs="Lath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1B3490"/>
    <w:rPr>
      <w:rFonts w:ascii="Cambria" w:eastAsia="Times New Roman" w:hAnsi="Cambria" w:cs="Lath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1B3490"/>
    <w:rPr>
      <w:rFonts w:ascii="Cambria" w:eastAsia="Times New Roman" w:hAnsi="Cambria" w:cs="Lath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1B3490"/>
    <w:rPr>
      <w:rFonts w:ascii="Calibri" w:eastAsia="Times New Roman" w:hAnsi="Calibri" w:cs="Latha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1B3490"/>
    <w:rPr>
      <w:rFonts w:ascii="Calibri" w:eastAsia="Times New Roman" w:hAnsi="Calibri" w:cs="Latha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1B3490"/>
    <w:rPr>
      <w:rFonts w:ascii="Calibri" w:eastAsia="Times New Roman" w:hAnsi="Calibri" w:cs="Latha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1B3490"/>
    <w:rPr>
      <w:rFonts w:ascii="Calibri" w:eastAsia="Times New Roman" w:hAnsi="Calibri" w:cs="Latha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1B3490"/>
    <w:rPr>
      <w:rFonts w:ascii="Cambria" w:eastAsia="Times New Roman" w:hAnsi="Cambria" w:cs="Lath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F2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7C7"/>
  </w:style>
  <w:style w:type="paragraph" w:styleId="Footer">
    <w:name w:val="footer"/>
    <w:basedOn w:val="Normal"/>
    <w:link w:val="FooterChar"/>
    <w:uiPriority w:val="99"/>
    <w:unhideWhenUsed/>
    <w:rsid w:val="00AF2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7C7"/>
  </w:style>
  <w:style w:type="paragraph" w:styleId="NoSpacing">
    <w:name w:val="No Spacing"/>
    <w:link w:val="NoSpacingChar"/>
    <w:uiPriority w:val="1"/>
    <w:qFormat/>
    <w:rsid w:val="00D552DB"/>
    <w:rPr>
      <w:rFonts w:ascii="Calibri" w:eastAsia="MS Mincho" w:hAnsi="Calibri" w:cs="Arial"/>
      <w:sz w:val="22"/>
      <w:szCs w:val="22"/>
      <w:lang w:eastAsia="ja-JP" w:bidi="ar-SA"/>
    </w:rPr>
  </w:style>
  <w:style w:type="character" w:customStyle="1" w:styleId="NoSpacingChar">
    <w:name w:val="No Spacing Char"/>
    <w:link w:val="NoSpacing"/>
    <w:uiPriority w:val="1"/>
    <w:rsid w:val="00D552DB"/>
    <w:rPr>
      <w:rFonts w:ascii="Calibri" w:eastAsia="MS Mincho" w:hAnsi="Calibri" w:cs="Arial"/>
      <w:sz w:val="22"/>
      <w:szCs w:val="22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2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2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20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7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Submission Date</PublishDate>
  <Abstract>Department of Computer Science"[ENTER DATER HERE]" Submitted to the Department of Computer Science , University of Ruhuna in partial fulfillment of the requirements for the Computer Science Subject of  the Bachelors of Science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the Project</vt:lpstr>
    </vt:vector>
  </TitlesOfParts>
  <Company>HP</Company>
  <LinksUpToDate>false</LinksUpToDate>
  <CharactersWithSpaces>3628</CharactersWithSpaces>
  <SharedDoc>false</SharedDoc>
  <HLinks>
    <vt:vector size="6" baseType="variant">
      <vt:variant>
        <vt:i4>7667752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http://en.wikipedia.org/wiki/Iteration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Project</dc:title>
  <dc:creator>Name of the Student</dc:creator>
  <cp:lastModifiedBy>Anusha</cp:lastModifiedBy>
  <cp:revision>4</cp:revision>
  <dcterms:created xsi:type="dcterms:W3CDTF">2023-08-14T15:13:00Z</dcterms:created>
  <dcterms:modified xsi:type="dcterms:W3CDTF">2025-04-21T09:06:00Z</dcterms:modified>
</cp:coreProperties>
</file>